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31C13" w:rsidRPr="00D44EE8" w:rsidRDefault="00D44EE8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rPr>
          <w:rFonts w:ascii="Times New Roman" w:hAnsi="Times New Roman"/>
          <w:lang w:val="en-US"/>
        </w:rPr>
      </w:pPr>
      <w:r w:rsidRPr="00D44EE8">
        <w:rPr>
          <w:rFonts w:ascii="Times New Roman" w:hAnsi="Times New Roman"/>
          <w:lang w:val="en-US"/>
        </w:rPr>
        <w:t>COMPUTER VISION</w:t>
      </w:r>
    </w:p>
    <w:p w:rsidR="00931C13" w:rsidRPr="00D44EE8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:rsidR="00931C13" w:rsidRPr="00D44EE8" w:rsidRDefault="001428C8" w:rsidP="00206CDB">
      <w:pPr>
        <w:rPr>
          <w:sz w:val="22"/>
          <w:szCs w:val="22"/>
          <w:lang w:val="en-US"/>
        </w:rPr>
      </w:pPr>
      <w:r w:rsidRPr="00D44EE8">
        <w:rPr>
          <w:b/>
          <w:lang w:val="en-US"/>
        </w:rPr>
        <w:t xml:space="preserve">PRÁCTICA </w:t>
      </w:r>
      <w:r w:rsidR="00D44EE8" w:rsidRPr="00D44EE8">
        <w:rPr>
          <w:b/>
          <w:lang w:val="en-US"/>
        </w:rPr>
        <w:t>7</w:t>
      </w:r>
      <w:r w:rsidRPr="00D44EE8">
        <w:rPr>
          <w:b/>
          <w:lang w:val="en-US"/>
        </w:rPr>
        <w:t xml:space="preserve">: </w:t>
      </w:r>
      <w:r w:rsidR="00D44EE8" w:rsidRPr="00D44EE8">
        <w:rPr>
          <w:b/>
          <w:lang w:val="en-US"/>
        </w:rPr>
        <w:t>2D projective transformations (</w:t>
      </w:r>
      <w:proofErr w:type="spellStart"/>
      <w:r w:rsidR="00D44EE8" w:rsidRPr="00D44EE8">
        <w:rPr>
          <w:b/>
          <w:lang w:val="en-US"/>
        </w:rPr>
        <w:t>homographies</w:t>
      </w:r>
      <w:proofErr w:type="spellEnd"/>
      <w:r w:rsidR="00D44EE8" w:rsidRPr="00D44EE8">
        <w:rPr>
          <w:b/>
          <w:lang w:val="en-US"/>
        </w:rPr>
        <w:t>)</w:t>
      </w:r>
    </w:p>
    <w:p w:rsidR="00931C13" w:rsidRPr="00D44EE8" w:rsidRDefault="00D44EE8" w:rsidP="00206CDB">
      <w:pPr>
        <w:pBdr>
          <w:bottom w:val="single" w:sz="8" w:space="1" w:color="000000"/>
        </w:pBdr>
        <w:rPr>
          <w:sz w:val="18"/>
          <w:lang w:val="en-US"/>
        </w:rPr>
      </w:pPr>
      <w:r>
        <w:rPr>
          <w:sz w:val="20"/>
          <w:lang w:val="en-US"/>
        </w:rPr>
        <w:t>Concepts</w:t>
      </w:r>
      <w:r w:rsidR="00931C13" w:rsidRPr="00D44EE8">
        <w:rPr>
          <w:sz w:val="20"/>
          <w:lang w:val="en-US"/>
        </w:rPr>
        <w:t>:</w:t>
      </w:r>
      <w:r w:rsidRPr="00D44EE8">
        <w:rPr>
          <w:sz w:val="20"/>
          <w:lang w:val="en-US"/>
        </w:rPr>
        <w:t xml:space="preserve"> 2D </w:t>
      </w:r>
      <w:proofErr w:type="spellStart"/>
      <w:r w:rsidRPr="00D44EE8">
        <w:rPr>
          <w:sz w:val="20"/>
          <w:lang w:val="en-US"/>
        </w:rPr>
        <w:t>homography</w:t>
      </w:r>
      <w:proofErr w:type="spellEnd"/>
      <w:r w:rsidRPr="00D44EE8">
        <w:rPr>
          <w:sz w:val="20"/>
          <w:lang w:val="en-US"/>
        </w:rPr>
        <w:t xml:space="preserve"> and augmented reality</w:t>
      </w:r>
    </w:p>
    <w:p w:rsidR="00931C13" w:rsidRDefault="00931C13">
      <w:pPr>
        <w:jc w:val="both"/>
        <w:rPr>
          <w:lang w:val="en-US"/>
        </w:rPr>
      </w:pPr>
    </w:p>
    <w:p w:rsidR="006B6266" w:rsidRDefault="006B6266">
      <w:pPr>
        <w:jc w:val="both"/>
        <w:rPr>
          <w:lang w:val="en-US"/>
        </w:rPr>
      </w:pPr>
      <w:r>
        <w:rPr>
          <w:lang w:val="en-US"/>
        </w:rPr>
        <w:tab/>
      </w:r>
    </w:p>
    <w:tbl>
      <w:tblPr>
        <w:tblStyle w:val="Tablaconcuadrcula"/>
        <w:tblW w:w="0" w:type="auto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62"/>
      </w:tblGrid>
      <w:tr w:rsidR="006B6266" w:rsidRPr="003B7093" w:rsidTr="003B7093">
        <w:trPr>
          <w:trHeight w:val="680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B6266" w:rsidRPr="006B6266" w:rsidRDefault="006B6266" w:rsidP="003B7093">
            <w:pPr>
              <w:rPr>
                <w:lang w:val="en-US"/>
              </w:rPr>
            </w:pPr>
            <w:r w:rsidRPr="006B6266">
              <w:rPr>
                <w:sz w:val="22"/>
                <w:lang w:val="en-US"/>
              </w:rPr>
              <w:t>Recall from the previous lesson:</w:t>
            </w:r>
            <w:r>
              <w:rPr>
                <w:sz w:val="22"/>
                <w:lang w:val="en-US"/>
              </w:rPr>
              <w:t xml:space="preserve"> a</w:t>
            </w:r>
            <w:r w:rsidRPr="006B6266">
              <w:rPr>
                <w:sz w:val="22"/>
                <w:lang w:val="en-US"/>
              </w:rPr>
              <w:t xml:space="preserve"> </w:t>
            </w:r>
            <w:r w:rsidRPr="006B6266">
              <w:rPr>
                <w:b/>
                <w:sz w:val="22"/>
                <w:lang w:val="en-US"/>
              </w:rPr>
              <w:t xml:space="preserve">2D </w:t>
            </w:r>
            <w:proofErr w:type="spellStart"/>
            <w:r w:rsidRPr="006B6266">
              <w:rPr>
                <w:b/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 is a very general transformation between planes, in such a way that any two images from the same surface are related by a </w:t>
            </w:r>
            <w:proofErr w:type="spellStart"/>
            <w:r w:rsidRPr="006B6266">
              <w:rPr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. </w:t>
            </w:r>
          </w:p>
        </w:tc>
      </w:tr>
    </w:tbl>
    <w:p w:rsidR="006B6266" w:rsidRPr="00D44EE8" w:rsidRDefault="006B6266">
      <w:pPr>
        <w:jc w:val="both"/>
        <w:rPr>
          <w:lang w:val="en-US"/>
        </w:rPr>
      </w:pPr>
    </w:p>
    <w:p w:rsidR="00D44EE8" w:rsidRDefault="006B6266" w:rsidP="0008334D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294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t xml:space="preserve">My first </w:t>
      </w:r>
      <w:proofErr w:type="spellStart"/>
      <w:r w:rsidRPr="006B6266">
        <w:rPr>
          <w:b/>
          <w:sz w:val="22"/>
          <w:lang w:val="en-US"/>
        </w:rPr>
        <w:t>homography</w:t>
      </w:r>
      <w:proofErr w:type="spellEnd"/>
      <w:r w:rsidRPr="006B6266">
        <w:rPr>
          <w:b/>
          <w:sz w:val="22"/>
          <w:lang w:val="en-US"/>
        </w:rPr>
        <w:t>.</w:t>
      </w:r>
      <w:r>
        <w:rPr>
          <w:sz w:val="22"/>
          <w:lang w:val="en-US"/>
        </w:rPr>
        <w:t xml:space="preserve"> </w:t>
      </w:r>
      <w:r w:rsidR="00D44EE8">
        <w:rPr>
          <w:sz w:val="22"/>
          <w:lang w:val="en-US"/>
        </w:rPr>
        <w:t>Implement a code that removes the perspective of a plane in an image. For that, the code has to:</w:t>
      </w:r>
    </w:p>
    <w:p w:rsidR="00782D11" w:rsidRDefault="00782D11" w:rsidP="00782D11">
      <w:pPr>
        <w:suppressAutoHyphens w:val="0"/>
        <w:ind w:left="720"/>
        <w:jc w:val="both"/>
        <w:rPr>
          <w:sz w:val="22"/>
          <w:lang w:val="en-US"/>
        </w:rPr>
      </w:pPr>
    </w:p>
    <w:p w:rsidR="00D44EE8" w:rsidRDefault="00D44EE8" w:rsidP="00112CDE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>Allow you to indicate four points of a plane in an image (the four corners of a table, for example</w:t>
      </w:r>
      <w:r w:rsidR="006B6266">
        <w:rPr>
          <w:sz w:val="22"/>
          <w:lang w:val="en-US"/>
        </w:rPr>
        <w:t>. Get inspiration from the image below</w:t>
      </w:r>
      <w:r w:rsidRPr="00112CDE">
        <w:rPr>
          <w:sz w:val="22"/>
          <w:lang w:val="en-US"/>
        </w:rPr>
        <w:t>).</w:t>
      </w:r>
      <w:r w:rsidR="00112CDE" w:rsidRPr="00112CDE">
        <w:rPr>
          <w:sz w:val="22"/>
          <w:lang w:val="en-US"/>
        </w:rPr>
        <w:t xml:space="preserve"> </w:t>
      </w:r>
      <w:r w:rsidR="00112CDE" w:rsidRPr="00112CDE">
        <w:rPr>
          <w:i/>
          <w:sz w:val="22"/>
          <w:lang w:val="en-US"/>
        </w:rPr>
        <w:t>Note: if the image is not grayscale, convert it.</w:t>
      </w:r>
    </w:p>
    <w:p w:rsidR="00782D11" w:rsidRDefault="00782D11" w:rsidP="00782D11">
      <w:pPr>
        <w:pStyle w:val="Prrafodelista"/>
        <w:ind w:left="1140"/>
        <w:rPr>
          <w:i/>
          <w:iCs/>
          <w:sz w:val="22"/>
          <w:szCs w:val="22"/>
          <w:lang w:val="en-US"/>
        </w:rPr>
      </w:pPr>
    </w:p>
    <w:p w:rsid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  <w:proofErr w:type="gramStart"/>
      <w:r w:rsidRPr="00782D11">
        <w:rPr>
          <w:i/>
          <w:iCs/>
          <w:sz w:val="22"/>
          <w:szCs w:val="22"/>
          <w:lang w:val="en-US"/>
        </w:rPr>
        <w:t>Points</w:t>
      </w:r>
      <w:proofErr w:type="gramEnd"/>
      <w:r w:rsidRPr="00782D11">
        <w:rPr>
          <w:i/>
          <w:iCs/>
          <w:sz w:val="22"/>
          <w:szCs w:val="22"/>
          <w:lang w:val="en-US"/>
        </w:rPr>
        <w:t xml:space="preserve"> selection</w:t>
      </w:r>
    </w:p>
    <w:p w:rsidR="00782D11" w:rsidRP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</w:p>
    <w:p w:rsidR="00782D11" w:rsidRPr="00782D11" w:rsidRDefault="00782D11" w:rsidP="00782D11">
      <w:pPr>
        <w:ind w:left="1843"/>
        <w:rPr>
          <w:i/>
          <w:iCs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80A0A6" wp14:editId="4D9FE53C">
                <wp:simplePos x="0" y="0"/>
                <wp:positionH relativeFrom="column">
                  <wp:posOffset>2117610</wp:posOffset>
                </wp:positionH>
                <wp:positionV relativeFrom="paragraph">
                  <wp:posOffset>913015</wp:posOffset>
                </wp:positionV>
                <wp:extent cx="370936" cy="1403985"/>
                <wp:effectExtent l="0" t="0" r="10160" b="1016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80A0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66.75pt;margin-top:71.9pt;width:29.2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252412" wp14:editId="32E59A03">
                <wp:simplePos x="0" y="0"/>
                <wp:positionH relativeFrom="column">
                  <wp:posOffset>2130829</wp:posOffset>
                </wp:positionH>
                <wp:positionV relativeFrom="paragraph">
                  <wp:posOffset>2143529</wp:posOffset>
                </wp:positionV>
                <wp:extent cx="370936" cy="1403985"/>
                <wp:effectExtent l="0" t="0" r="10160" b="1016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52412" id="_x0000_s1027" type="#_x0000_t202" style="position:absolute;left:0;text-align:left;margin-left:167.8pt;margin-top:168.8pt;width:29.2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5225E7" wp14:editId="4384ED54">
                <wp:simplePos x="0" y="0"/>
                <wp:positionH relativeFrom="column">
                  <wp:posOffset>4103947</wp:posOffset>
                </wp:positionH>
                <wp:positionV relativeFrom="paragraph">
                  <wp:posOffset>1982758</wp:posOffset>
                </wp:positionV>
                <wp:extent cx="370936" cy="1403985"/>
                <wp:effectExtent l="0" t="0" r="1016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225E7" id="_x0000_s1028" type="#_x0000_t202" style="position:absolute;left:0;text-align:left;margin-left:323.15pt;margin-top:156.1pt;width:29.2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918442" wp14:editId="328BC287">
                <wp:simplePos x="0" y="0"/>
                <wp:positionH relativeFrom="column">
                  <wp:posOffset>3485168</wp:posOffset>
                </wp:positionH>
                <wp:positionV relativeFrom="paragraph">
                  <wp:posOffset>825846</wp:posOffset>
                </wp:positionV>
                <wp:extent cx="370936" cy="1403985"/>
                <wp:effectExtent l="0" t="0" r="10160" b="1016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18442" id="_x0000_s1029" type="#_x0000_t202" style="position:absolute;left:0;text-align:left;margin-left:274.4pt;margin-top:65.05pt;width:29.2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6B273C2" wp14:editId="770FB496">
            <wp:extent cx="4234180" cy="2806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11" w:rsidRPr="00782D11" w:rsidRDefault="00782D11" w:rsidP="00782D11">
      <w:pPr>
        <w:rPr>
          <w:i/>
          <w:iCs/>
          <w:sz w:val="22"/>
          <w:szCs w:val="22"/>
          <w:lang w:val="en-US"/>
        </w:rPr>
      </w:pPr>
    </w:p>
    <w:p w:rsidR="00782D11" w:rsidRDefault="00112CDE" w:rsidP="00EE1EB3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782D11">
        <w:rPr>
          <w:sz w:val="22"/>
          <w:lang w:val="en-US"/>
        </w:rPr>
        <w:t xml:space="preserve">Compute the </w:t>
      </w:r>
      <w:proofErr w:type="spellStart"/>
      <w:r w:rsidRPr="00782D11">
        <w:rPr>
          <w:sz w:val="22"/>
          <w:lang w:val="en-US"/>
        </w:rPr>
        <w:t>homography</w:t>
      </w:r>
      <w:proofErr w:type="spellEnd"/>
      <w:r w:rsidRPr="00782D11">
        <w:rPr>
          <w:sz w:val="22"/>
          <w:lang w:val="en-US"/>
        </w:rPr>
        <w:t xml:space="preserve"> between the </w:t>
      </w:r>
      <w:r w:rsidR="00E33E72" w:rsidRPr="00782D11">
        <w:rPr>
          <w:sz w:val="22"/>
          <w:lang w:val="en-US"/>
        </w:rPr>
        <w:t xml:space="preserve">chosen </w:t>
      </w:r>
      <w:r w:rsidRPr="00782D11">
        <w:rPr>
          <w:sz w:val="22"/>
          <w:lang w:val="en-US"/>
        </w:rPr>
        <w:t xml:space="preserve">corners and the corners of a real rectangle (perpendicularly seen). Use the given function </w:t>
      </w:r>
      <w:r w:rsidRPr="00782D11">
        <w:rPr>
          <w:b/>
          <w:sz w:val="22"/>
          <w:lang w:val="en-US"/>
        </w:rPr>
        <w:t>homografia2D.m</w:t>
      </w:r>
      <w:r w:rsidRPr="00782D11">
        <w:rPr>
          <w:sz w:val="22"/>
          <w:lang w:val="en-US"/>
        </w:rPr>
        <w:t>, which implements the DLT method, introduced in the previous lecture.</w:t>
      </w:r>
      <w:r w:rsidR="00E33E72" w:rsidRPr="00782D11">
        <w:rPr>
          <w:sz w:val="22"/>
          <w:lang w:val="en-US"/>
        </w:rPr>
        <w:t xml:space="preserve"> Could you use real rectangles of different size?</w:t>
      </w:r>
      <w:r w:rsidR="006B6266" w:rsidRPr="00782D11">
        <w:rPr>
          <w:sz w:val="22"/>
          <w:lang w:val="en-US"/>
        </w:rPr>
        <w:t xml:space="preserve"> </w:t>
      </w:r>
      <w:r w:rsidR="006B6266" w:rsidRPr="00782D11">
        <w:rPr>
          <w:i/>
          <w:sz w:val="22"/>
          <w:lang w:val="en-US"/>
        </w:rPr>
        <w:t>Note</w:t>
      </w:r>
      <w:r w:rsidR="00782D11" w:rsidRPr="00782D11">
        <w:rPr>
          <w:i/>
          <w:sz w:val="22"/>
          <w:lang w:val="en-US"/>
        </w:rPr>
        <w:t>:</w:t>
      </w:r>
      <w:r w:rsidR="006B6266" w:rsidRPr="00782D11">
        <w:rPr>
          <w:i/>
          <w:sz w:val="22"/>
          <w:lang w:val="en-US"/>
        </w:rPr>
        <w:t xml:space="preserve"> if you use </w:t>
      </w:r>
      <w:r w:rsidR="003B7093">
        <w:rPr>
          <w:i/>
          <w:sz w:val="22"/>
          <w:lang w:val="en-US"/>
        </w:rPr>
        <w:t>the same image as in the example</w:t>
      </w:r>
      <w:r w:rsidR="006B6266" w:rsidRPr="00782D11">
        <w:rPr>
          <w:i/>
          <w:sz w:val="22"/>
          <w:lang w:val="en-US"/>
        </w:rPr>
        <w:t>, the dimensions of the soccer fie</w:t>
      </w:r>
      <w:r w:rsidR="00782D11" w:rsidRPr="00782D11">
        <w:rPr>
          <w:i/>
          <w:sz w:val="22"/>
          <w:lang w:val="en-US"/>
        </w:rPr>
        <w:t xml:space="preserve">ld in the </w:t>
      </w:r>
      <w:proofErr w:type="spellStart"/>
      <w:r w:rsidR="00782D11" w:rsidRPr="00782D11">
        <w:rPr>
          <w:i/>
          <w:sz w:val="22"/>
          <w:lang w:val="en-US"/>
        </w:rPr>
        <w:t>Rosaleda</w:t>
      </w:r>
      <w:proofErr w:type="spellEnd"/>
      <w:r w:rsidR="00782D11" w:rsidRPr="00782D11">
        <w:rPr>
          <w:i/>
          <w:sz w:val="22"/>
          <w:lang w:val="en-US"/>
        </w:rPr>
        <w:t xml:space="preserve"> Stadium are 68x105m.</w:t>
      </w:r>
    </w:p>
    <w:p w:rsidR="00782D11" w:rsidRPr="00782D11" w:rsidRDefault="00782D11" w:rsidP="00782D11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08334D" w:rsidRDefault="00112CDE" w:rsidP="0008334D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 xml:space="preserve">Apply the computed transformation </w:t>
      </w:r>
      <w:r w:rsidR="00E33E72">
        <w:rPr>
          <w:sz w:val="22"/>
          <w:lang w:val="en-US"/>
        </w:rPr>
        <w:t xml:space="preserve">to the initial image </w:t>
      </w:r>
      <w:r w:rsidRPr="00112CDE">
        <w:rPr>
          <w:sz w:val="22"/>
          <w:lang w:val="en-US"/>
        </w:rPr>
        <w:t>and check that the plane perspective has been removed.</w:t>
      </w:r>
      <w:r w:rsidR="0008334D">
        <w:rPr>
          <w:i/>
          <w:sz w:val="22"/>
          <w:lang w:val="en-US"/>
        </w:rPr>
        <w:t xml:space="preserve"> </w:t>
      </w:r>
    </w:p>
    <w:p w:rsidR="00782D11" w:rsidRPr="00782D11" w:rsidRDefault="00782D11" w:rsidP="00782D11">
      <w:pPr>
        <w:pStyle w:val="Prrafodelista"/>
        <w:rPr>
          <w:i/>
          <w:sz w:val="22"/>
          <w:lang w:val="en-US"/>
        </w:rPr>
      </w:pPr>
    </w:p>
    <w:p w:rsidR="00782D11" w:rsidRPr="006B6266" w:rsidRDefault="00782D11" w:rsidP="00782D11">
      <w:pPr>
        <w:suppressAutoHyphens w:val="0"/>
        <w:jc w:val="both"/>
        <w:rPr>
          <w:b/>
          <w:sz w:val="22"/>
          <w:lang w:val="en-US"/>
        </w:rPr>
      </w:pPr>
      <w:proofErr w:type="spellStart"/>
      <w:r w:rsidRPr="006B6266">
        <w:rPr>
          <w:b/>
          <w:sz w:val="22"/>
          <w:lang w:val="en-US"/>
        </w:rPr>
        <w:t>Comannds</w:t>
      </w:r>
      <w:proofErr w:type="spellEnd"/>
      <w:r w:rsidRPr="006B6266">
        <w:rPr>
          <w:b/>
          <w:sz w:val="22"/>
          <w:lang w:val="en-US"/>
        </w:rPr>
        <w:t>:</w:t>
      </w:r>
    </w:p>
    <w:p w:rsidR="006B6266" w:rsidRPr="006B6266" w:rsidRDefault="006B6266" w:rsidP="006B6266">
      <w:pPr>
        <w:pStyle w:val="Prrafodelista"/>
        <w:ind w:left="1140"/>
        <w:rPr>
          <w:lang w:val="en-US"/>
        </w:rPr>
      </w:pPr>
    </w:p>
    <w:tbl>
      <w:tblPr>
        <w:tblW w:w="907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26"/>
        <w:gridCol w:w="5446"/>
      </w:tblGrid>
      <w:tr w:rsidR="006B6266" w:rsidRPr="00782D11" w:rsidTr="00CF20FB">
        <w:tc>
          <w:tcPr>
            <w:tcW w:w="3626" w:type="dxa"/>
            <w:shd w:val="clear" w:color="auto" w:fill="auto"/>
          </w:tcPr>
          <w:p w:rsidR="006B6266" w:rsidRPr="007C232E" w:rsidRDefault="006B6266" w:rsidP="00CF20FB">
            <w:pPr>
              <w:snapToGrid w:val="0"/>
              <w:jc w:val="both"/>
              <w:rPr>
                <w:b/>
                <w:sz w:val="22"/>
                <w:szCs w:val="22"/>
              </w:rPr>
            </w:pPr>
            <w:proofErr w:type="spellStart"/>
            <w:r w:rsidRPr="006B6266">
              <w:rPr>
                <w:b/>
                <w:sz w:val="22"/>
                <w:szCs w:val="22"/>
                <w:lang w:val="en-US"/>
              </w:rPr>
              <w:t>tf</w:t>
            </w:r>
            <w:proofErr w:type="spellEnd"/>
            <w:r w:rsidRPr="006B6266">
              <w:rPr>
                <w:b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6B6266">
              <w:rPr>
                <w:b/>
                <w:sz w:val="22"/>
                <w:szCs w:val="22"/>
                <w:lang w:val="en-US"/>
              </w:rPr>
              <w:t>maketfo</w:t>
            </w:r>
            <w:r w:rsidRPr="007C232E">
              <w:rPr>
                <w:b/>
                <w:sz w:val="22"/>
                <w:szCs w:val="22"/>
              </w:rPr>
              <w:t>rm</w:t>
            </w:r>
            <w:proofErr w:type="spellEnd"/>
            <w:r w:rsidRPr="007C232E">
              <w:rPr>
                <w:b/>
                <w:sz w:val="22"/>
                <w:szCs w:val="22"/>
              </w:rPr>
              <w:t>('</w:t>
            </w:r>
            <w:proofErr w:type="spellStart"/>
            <w:r w:rsidRPr="007C232E">
              <w:rPr>
                <w:b/>
                <w:sz w:val="22"/>
                <w:szCs w:val="22"/>
              </w:rPr>
              <w:t>projective</w:t>
            </w:r>
            <w:proofErr w:type="spellEnd"/>
            <w:r w:rsidRPr="007C232E">
              <w:rPr>
                <w:b/>
                <w:sz w:val="22"/>
                <w:szCs w:val="22"/>
              </w:rPr>
              <w:t>',H)</w:t>
            </w:r>
            <w:r w:rsidRPr="00E33E72">
              <w:rPr>
                <w:b/>
                <w:sz w:val="22"/>
                <w:szCs w:val="22"/>
              </w:rPr>
              <w:t xml:space="preserve"> ;</w:t>
            </w:r>
          </w:p>
        </w:tc>
        <w:tc>
          <w:tcPr>
            <w:tcW w:w="5446" w:type="dxa"/>
            <w:shd w:val="clear" w:color="auto" w:fill="auto"/>
          </w:tcPr>
          <w:p w:rsidR="006B6266" w:rsidRPr="0008334D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Builds a MATLAB structure of type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(projective)</w:t>
            </w:r>
          </w:p>
          <w:p w:rsidR="006B6266" w:rsidRPr="00782D11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That can be used by the function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imtransform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employing the given matrix </w:t>
            </w:r>
            <w:r w:rsidRPr="00E33E72">
              <w:rPr>
                <w:b/>
                <w:sz w:val="22"/>
                <w:szCs w:val="22"/>
                <w:lang w:val="en-US"/>
              </w:rPr>
              <w:t>H</w:t>
            </w:r>
            <w:r w:rsidRPr="0008334D">
              <w:rPr>
                <w:sz w:val="22"/>
                <w:szCs w:val="22"/>
                <w:lang w:val="en-US"/>
              </w:rPr>
              <w:t xml:space="preserve"> (3x3). You have to introduce the transposed </w:t>
            </w:r>
            <w:proofErr w:type="spellStart"/>
            <w:r w:rsidRPr="0008334D">
              <w:rPr>
                <w:sz w:val="22"/>
                <w:szCs w:val="22"/>
                <w:lang w:val="en-US"/>
              </w:rPr>
              <w:t>homography</w:t>
            </w:r>
            <w:proofErr w:type="spellEnd"/>
            <w:r w:rsidRPr="0008334D">
              <w:rPr>
                <w:iCs/>
                <w:sz w:val="22"/>
                <w:szCs w:val="22"/>
                <w:lang w:val="en-US"/>
              </w:rPr>
              <w:t xml:space="preserve"> H'.</w:t>
            </w:r>
          </w:p>
        </w:tc>
      </w:tr>
      <w:tr w:rsidR="006B6266" w:rsidRPr="003B7093" w:rsidTr="00CF20FB">
        <w:tc>
          <w:tcPr>
            <w:tcW w:w="3626" w:type="dxa"/>
            <w:shd w:val="clear" w:color="auto" w:fill="auto"/>
          </w:tcPr>
          <w:p w:rsidR="006B6266" w:rsidRPr="00A871FD" w:rsidRDefault="006B6266" w:rsidP="00CF20FB">
            <w:pPr>
              <w:snapToGrid w:val="0"/>
              <w:jc w:val="both"/>
              <w:rPr>
                <w:b/>
                <w:sz w:val="22"/>
                <w:szCs w:val="22"/>
                <w:lang w:val="en-US"/>
              </w:rPr>
            </w:pPr>
            <w:r w:rsidRPr="00A871FD">
              <w:rPr>
                <w:b/>
                <w:sz w:val="22"/>
                <w:szCs w:val="22"/>
                <w:lang w:val="en-US"/>
              </w:rPr>
              <w:lastRenderedPageBreak/>
              <w:t xml:space="preserve">img2 = 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imtransform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 xml:space="preserve">(img1, 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tf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, '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XData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', [1 w], '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YData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', [1 h]);</w:t>
            </w:r>
          </w:p>
        </w:tc>
        <w:tc>
          <w:tcPr>
            <w:tcW w:w="5446" w:type="dxa"/>
            <w:shd w:val="clear" w:color="auto" w:fill="auto"/>
          </w:tcPr>
          <w:p w:rsidR="006B6266" w:rsidRPr="0008334D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Applies the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transformation to the image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im1</w:t>
            </w:r>
            <w:r w:rsidRPr="0008334D">
              <w:rPr>
                <w:iCs/>
                <w:sz w:val="22"/>
                <w:szCs w:val="22"/>
                <w:lang w:val="en-US"/>
              </w:rPr>
              <w:t>, returning only the par</w:t>
            </w:r>
            <w:r>
              <w:rPr>
                <w:iCs/>
                <w:sz w:val="22"/>
                <w:szCs w:val="22"/>
                <w:lang w:val="en-US"/>
              </w:rPr>
              <w:t xml:space="preserve">t indicated by both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X</w:t>
            </w:r>
            <w:r>
              <w:rPr>
                <w:iCs/>
                <w:sz w:val="22"/>
                <w:szCs w:val="22"/>
                <w:lang w:val="en-US"/>
              </w:rPr>
              <w:t xml:space="preserve"> and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Y Data</w:t>
            </w:r>
            <w:r>
              <w:rPr>
                <w:iCs/>
                <w:sz w:val="22"/>
                <w:szCs w:val="22"/>
                <w:lang w:val="en-US"/>
              </w:rPr>
              <w:t>.</w:t>
            </w:r>
          </w:p>
        </w:tc>
      </w:tr>
    </w:tbl>
    <w:p w:rsidR="006B6266" w:rsidRPr="006B6266" w:rsidRDefault="006B6266" w:rsidP="006B6266">
      <w:pPr>
        <w:suppressAutoHyphens w:val="0"/>
        <w:jc w:val="both"/>
        <w:rPr>
          <w:i/>
          <w:sz w:val="22"/>
          <w:lang w:val="en-US"/>
        </w:rPr>
      </w:pPr>
    </w:p>
    <w:p w:rsidR="00782D11" w:rsidRDefault="00782D11" w:rsidP="00782D11">
      <w:pPr>
        <w:rPr>
          <w:i/>
          <w:iCs/>
          <w:sz w:val="22"/>
          <w:lang w:val="en-US"/>
        </w:rPr>
      </w:pPr>
      <w:r w:rsidRPr="0008334D">
        <w:rPr>
          <w:i/>
          <w:iCs/>
          <w:sz w:val="22"/>
          <w:lang w:val="en-US"/>
        </w:rPr>
        <w:t>Plane without perspecti</w:t>
      </w:r>
      <w:r>
        <w:rPr>
          <w:i/>
          <w:iCs/>
          <w:sz w:val="22"/>
          <w:lang w:val="en-US"/>
        </w:rPr>
        <w:t>ve</w:t>
      </w:r>
    </w:p>
    <w:p w:rsidR="00782D11" w:rsidRDefault="00782D11" w:rsidP="00782D11">
      <w:pPr>
        <w:rPr>
          <w:i/>
          <w:iCs/>
          <w:sz w:val="22"/>
          <w:lang w:val="en-US"/>
        </w:rPr>
      </w:pPr>
    </w:p>
    <w:p w:rsidR="00782D11" w:rsidRPr="0008334D" w:rsidRDefault="00782D11" w:rsidP="00782D11">
      <w:pPr>
        <w:rPr>
          <w:i/>
          <w:iCs/>
          <w:sz w:val="22"/>
          <w:lang w:val="en-US"/>
        </w:rPr>
      </w:pPr>
    </w:p>
    <w:p w:rsidR="00782D11" w:rsidRPr="0008334D" w:rsidRDefault="00782D11" w:rsidP="00782D11">
      <w:pPr>
        <w:jc w:val="center"/>
        <w:rPr>
          <w:lang w:val="en-US"/>
        </w:rPr>
      </w:pP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65946C" wp14:editId="41FBC4D5">
                <wp:simplePos x="0" y="0"/>
                <wp:positionH relativeFrom="column">
                  <wp:posOffset>5003800</wp:posOffset>
                </wp:positionH>
                <wp:positionV relativeFrom="paragraph">
                  <wp:posOffset>2500630</wp:posOffset>
                </wp:positionV>
                <wp:extent cx="370840" cy="1403985"/>
                <wp:effectExtent l="0" t="0" r="10160" b="2476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5946C" id="_x0000_s1030" type="#_x0000_t202" style="position:absolute;left:0;text-align:left;margin-left:394pt;margin-top:196.9pt;width:29.2pt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BAF1CC" wp14:editId="08DB17D3">
                <wp:simplePos x="0" y="0"/>
                <wp:positionH relativeFrom="column">
                  <wp:posOffset>5008880</wp:posOffset>
                </wp:positionH>
                <wp:positionV relativeFrom="paragraph">
                  <wp:posOffset>147320</wp:posOffset>
                </wp:positionV>
                <wp:extent cx="370840" cy="1403985"/>
                <wp:effectExtent l="0" t="0" r="10160" b="2476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BAF1CC" id="_x0000_s1031" type="#_x0000_t202" style="position:absolute;left:0;text-align:left;margin-left:394.4pt;margin-top:11.6pt;width:29.2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2D9EBE" wp14:editId="692FB57D">
                <wp:simplePos x="0" y="0"/>
                <wp:positionH relativeFrom="column">
                  <wp:posOffset>375920</wp:posOffset>
                </wp:positionH>
                <wp:positionV relativeFrom="paragraph">
                  <wp:posOffset>108585</wp:posOffset>
                </wp:positionV>
                <wp:extent cx="370840" cy="1403985"/>
                <wp:effectExtent l="0" t="0" r="10160" b="2476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D9EBE" id="_x0000_s1032" type="#_x0000_t202" style="position:absolute;left:0;text-align:left;margin-left:29.6pt;margin-top:8.55pt;width:29.2pt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526DC6" wp14:editId="034A3E51">
                <wp:simplePos x="0" y="0"/>
                <wp:positionH relativeFrom="column">
                  <wp:posOffset>384810</wp:posOffset>
                </wp:positionH>
                <wp:positionV relativeFrom="paragraph">
                  <wp:posOffset>2496820</wp:posOffset>
                </wp:positionV>
                <wp:extent cx="370936" cy="1403985"/>
                <wp:effectExtent l="0" t="0" r="10160" b="1016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26DC6" id="_x0000_s1033" type="#_x0000_t202" style="position:absolute;left:0;text-align:left;margin-left:30.3pt;margin-top:196.6pt;width:29.2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  <w:r w:rsidRPr="0008334D">
        <w:rPr>
          <w:noProof/>
          <w:lang w:val="en-US" w:eastAsia="en-US"/>
        </w:rPr>
        <w:drawing>
          <wp:inline distT="0" distB="0" distL="0" distR="0" wp14:anchorId="524566CB" wp14:editId="4B854A85">
            <wp:extent cx="4676775" cy="30260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12" cy="30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72" w:rsidRDefault="00E33E72" w:rsidP="00E33E72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782D11" w:rsidRDefault="00782D11" w:rsidP="00E33E72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08334D" w:rsidRDefault="006B6266" w:rsidP="0003440C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360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lastRenderedPageBreak/>
        <w:t>Augmented reality.</w:t>
      </w:r>
      <w:r>
        <w:rPr>
          <w:sz w:val="22"/>
          <w:lang w:val="en-US"/>
        </w:rPr>
        <w:t xml:space="preserve"> </w:t>
      </w:r>
      <w:r w:rsidR="0008334D" w:rsidRPr="0008334D">
        <w:rPr>
          <w:sz w:val="22"/>
          <w:lang w:val="en-US"/>
        </w:rPr>
        <w:t>Put a rectangular image over the initi</w:t>
      </w:r>
      <w:r w:rsidR="0008334D">
        <w:rPr>
          <w:sz w:val="22"/>
          <w:lang w:val="en-US"/>
        </w:rPr>
        <w:t>al plane for doing augmented reality:</w:t>
      </w:r>
    </w:p>
    <w:p w:rsidR="003B7093" w:rsidRDefault="003B7093" w:rsidP="003B7093">
      <w:pPr>
        <w:suppressAutoHyphens w:val="0"/>
        <w:ind w:left="720"/>
        <w:jc w:val="both"/>
        <w:rPr>
          <w:sz w:val="22"/>
          <w:lang w:val="en-US"/>
        </w:rPr>
      </w:pPr>
    </w:p>
    <w:p w:rsidR="0008334D" w:rsidRDefault="0008334D" w:rsidP="00782D11">
      <w:pPr>
        <w:numPr>
          <w:ilvl w:val="2"/>
          <w:numId w:val="34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Apply the inverse transformation to the chosen image.</w:t>
      </w:r>
    </w:p>
    <w:p w:rsidR="003B7093" w:rsidRDefault="003B7093" w:rsidP="003B7093">
      <w:pPr>
        <w:suppressAutoHyphens w:val="0"/>
        <w:ind w:left="1080"/>
        <w:jc w:val="both"/>
        <w:rPr>
          <w:sz w:val="22"/>
          <w:lang w:val="en-US"/>
        </w:rPr>
      </w:pPr>
    </w:p>
    <w:p w:rsidR="0008334D" w:rsidRDefault="0008334D" w:rsidP="00782D11">
      <w:pPr>
        <w:numPr>
          <w:ilvl w:val="2"/>
          <w:numId w:val="34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Put the resultant one over the initial image.</w:t>
      </w:r>
    </w:p>
    <w:p w:rsidR="00A871FD" w:rsidRPr="00A871FD" w:rsidRDefault="00A871FD" w:rsidP="00492EB9">
      <w:pPr>
        <w:suppressAutoHyphens w:val="0"/>
        <w:ind w:left="1140"/>
        <w:jc w:val="both"/>
        <w:rPr>
          <w:sz w:val="22"/>
          <w:lang w:val="en-US"/>
        </w:rPr>
      </w:pPr>
    </w:p>
    <w:p w:rsidR="00492EB9" w:rsidRPr="006B6266" w:rsidRDefault="00492EB9" w:rsidP="00492EB9">
      <w:pPr>
        <w:suppressAutoHyphens w:val="0"/>
        <w:jc w:val="both"/>
        <w:rPr>
          <w:b/>
          <w:sz w:val="22"/>
          <w:lang w:val="en-US"/>
        </w:rPr>
      </w:pPr>
      <w:proofErr w:type="spellStart"/>
      <w:r w:rsidRPr="006B6266">
        <w:rPr>
          <w:b/>
          <w:sz w:val="22"/>
          <w:lang w:val="en-US"/>
        </w:rPr>
        <w:t>Coman</w:t>
      </w:r>
      <w:r w:rsidR="0008334D" w:rsidRPr="006B6266">
        <w:rPr>
          <w:b/>
          <w:sz w:val="22"/>
          <w:lang w:val="en-US"/>
        </w:rPr>
        <w:t>n</w:t>
      </w:r>
      <w:r w:rsidRPr="006B6266">
        <w:rPr>
          <w:b/>
          <w:sz w:val="22"/>
          <w:lang w:val="en-US"/>
        </w:rPr>
        <w:t>ds</w:t>
      </w:r>
      <w:proofErr w:type="spellEnd"/>
      <w:r w:rsidRPr="006B6266">
        <w:rPr>
          <w:b/>
          <w:sz w:val="22"/>
          <w:lang w:val="en-US"/>
        </w:rPr>
        <w:t>:</w:t>
      </w:r>
    </w:p>
    <w:p w:rsidR="00492EB9" w:rsidRPr="006B6266" w:rsidRDefault="00492EB9" w:rsidP="00492EB9">
      <w:pPr>
        <w:rPr>
          <w:lang w:val="en-US"/>
        </w:rPr>
      </w:pPr>
    </w:p>
    <w:tbl>
      <w:tblPr>
        <w:tblW w:w="907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26"/>
        <w:gridCol w:w="5446"/>
      </w:tblGrid>
      <w:tr w:rsidR="00E33E72" w:rsidRPr="003B7093" w:rsidTr="003E1F00">
        <w:tc>
          <w:tcPr>
            <w:tcW w:w="3626" w:type="dxa"/>
            <w:shd w:val="clear" w:color="auto" w:fill="auto"/>
          </w:tcPr>
          <w:p w:rsidR="00E33E72" w:rsidRPr="00E33E72" w:rsidRDefault="00E33E72" w:rsidP="00E33E72">
            <w:pPr>
              <w:suppressAutoHyphens w:val="0"/>
              <w:autoSpaceDE w:val="0"/>
              <w:autoSpaceDN w:val="0"/>
              <w:adjustRightInd w:val="0"/>
              <w:rPr>
                <w:b/>
                <w:sz w:val="22"/>
                <w:szCs w:val="22"/>
                <w:lang w:val="en-US"/>
              </w:rPr>
            </w:pPr>
            <w:proofErr w:type="spellStart"/>
            <w:r w:rsidRPr="00E33E72">
              <w:rPr>
                <w:b/>
                <w:sz w:val="22"/>
                <w:szCs w:val="22"/>
              </w:rPr>
              <w:t>inv_tf</w:t>
            </w:r>
            <w:proofErr w:type="spellEnd"/>
            <w:r w:rsidRPr="00E33E72">
              <w:rPr>
                <w:b/>
                <w:sz w:val="22"/>
                <w:szCs w:val="22"/>
              </w:rPr>
              <w:t xml:space="preserve"> = </w:t>
            </w:r>
            <w:proofErr w:type="spellStart"/>
            <w:r w:rsidRPr="00E33E72">
              <w:rPr>
                <w:b/>
                <w:sz w:val="22"/>
                <w:szCs w:val="22"/>
              </w:rPr>
              <w:t>fliptform</w:t>
            </w:r>
            <w:proofErr w:type="spellEnd"/>
            <w:r w:rsidRPr="00E33E72">
              <w:rPr>
                <w:b/>
                <w:sz w:val="22"/>
                <w:szCs w:val="22"/>
              </w:rPr>
              <w:t>(</w:t>
            </w:r>
            <w:proofErr w:type="spellStart"/>
            <w:r w:rsidRPr="00E33E72">
              <w:rPr>
                <w:b/>
                <w:sz w:val="22"/>
                <w:szCs w:val="22"/>
              </w:rPr>
              <w:t>tf</w:t>
            </w:r>
            <w:proofErr w:type="spellEnd"/>
            <w:r w:rsidRPr="00E33E72">
              <w:rPr>
                <w:b/>
                <w:sz w:val="22"/>
                <w:szCs w:val="22"/>
              </w:rPr>
              <w:t>);</w:t>
            </w:r>
            <w:r>
              <w:rPr>
                <w:b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5446" w:type="dxa"/>
            <w:shd w:val="clear" w:color="auto" w:fill="auto"/>
          </w:tcPr>
          <w:p w:rsidR="00E33E72" w:rsidRPr="0008334D" w:rsidRDefault="00E33E72" w:rsidP="0008334D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E33E72">
              <w:rPr>
                <w:sz w:val="22"/>
                <w:szCs w:val="22"/>
                <w:lang w:val="en-US"/>
              </w:rPr>
              <w:t xml:space="preserve">Flip </w:t>
            </w:r>
            <w:r>
              <w:rPr>
                <w:sz w:val="22"/>
                <w:szCs w:val="22"/>
                <w:lang w:val="en-US"/>
              </w:rPr>
              <w:t xml:space="preserve">(invert) </w:t>
            </w:r>
            <w:r w:rsidRPr="00E33E72">
              <w:rPr>
                <w:sz w:val="22"/>
                <w:szCs w:val="22"/>
                <w:lang w:val="en-US"/>
              </w:rPr>
              <w:t xml:space="preserve">input and output roles of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</w:t>
            </w:r>
            <w:r w:rsidRPr="00E33E72">
              <w:rPr>
                <w:sz w:val="22"/>
                <w:szCs w:val="22"/>
                <w:lang w:val="en-US"/>
              </w:rPr>
              <w:t>structure.</w:t>
            </w:r>
            <w:r w:rsidR="006B6266">
              <w:rPr>
                <w:sz w:val="22"/>
                <w:szCs w:val="22"/>
                <w:lang w:val="en-US"/>
              </w:rPr>
              <w:t xml:space="preserve"> </w:t>
            </w:r>
          </w:p>
        </w:tc>
      </w:tr>
    </w:tbl>
    <w:p w:rsidR="00492EB9" w:rsidRDefault="00492EB9" w:rsidP="00492EB9">
      <w:pPr>
        <w:suppressAutoHyphens w:val="0"/>
        <w:ind w:left="1140"/>
        <w:jc w:val="both"/>
        <w:rPr>
          <w:lang w:val="en-US"/>
        </w:rPr>
      </w:pPr>
    </w:p>
    <w:p w:rsidR="003B7093" w:rsidRPr="0008334D" w:rsidRDefault="003B7093" w:rsidP="00492EB9">
      <w:pPr>
        <w:suppressAutoHyphens w:val="0"/>
        <w:ind w:left="1140"/>
        <w:jc w:val="both"/>
        <w:rPr>
          <w:lang w:val="en-US"/>
        </w:rPr>
      </w:pPr>
    </w:p>
    <w:p w:rsidR="0008334D" w:rsidRDefault="00782D11" w:rsidP="00782D11">
      <w:pPr>
        <w:suppressAutoHyphens w:val="0"/>
        <w:jc w:val="center"/>
        <w:rPr>
          <w:b/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548BCA" wp14:editId="3B83CCFA">
            <wp:extent cx="4389120" cy="2908663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782" cy="29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98236B" w:rsidRDefault="00782D11" w:rsidP="00DE6CF7">
      <w:pPr>
        <w:pStyle w:val="Prrafodelista"/>
        <w:numPr>
          <w:ilvl w:val="0"/>
          <w:numId w:val="35"/>
        </w:numPr>
        <w:suppressAutoHyphens w:val="0"/>
        <w:ind w:left="567" w:hanging="283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 xml:space="preserve">Application: Long jump competition. </w:t>
      </w:r>
      <w:r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>
        <w:rPr>
          <w:sz w:val="22"/>
          <w:lang w:val="en-US"/>
        </w:rPr>
        <w:t xml:space="preserve"> has an </w:t>
      </w:r>
      <w:r w:rsidR="0098236B">
        <w:rPr>
          <w:sz w:val="22"/>
          <w:lang w:val="en-US"/>
        </w:rPr>
        <w:t>e</w:t>
      </w:r>
      <w:r>
        <w:rPr>
          <w:sz w:val="22"/>
          <w:lang w:val="en-US"/>
        </w:rPr>
        <w:t xml:space="preserve">special work for us: to develop a computer vision program able to decide if a jump is valid (the </w:t>
      </w:r>
      <w:r w:rsidR="0098236B">
        <w:rPr>
          <w:sz w:val="22"/>
          <w:lang w:val="en-US"/>
        </w:rPr>
        <w:t xml:space="preserve">jumper has not </w:t>
      </w:r>
      <w:r w:rsidR="0098236B" w:rsidRPr="0098236B">
        <w:rPr>
          <w:sz w:val="22"/>
          <w:lang w:val="en-US"/>
        </w:rPr>
        <w:t>overstep</w:t>
      </w:r>
      <w:r w:rsidR="0098236B">
        <w:rPr>
          <w:sz w:val="22"/>
          <w:lang w:val="en-US"/>
        </w:rPr>
        <w:t>ped</w:t>
      </w:r>
      <w:r w:rsidR="0098236B" w:rsidRPr="0098236B">
        <w:rPr>
          <w:sz w:val="22"/>
          <w:lang w:val="en-US"/>
        </w:rPr>
        <w:t xml:space="preserve"> the </w:t>
      </w:r>
      <w:proofErr w:type="spellStart"/>
      <w:r w:rsidR="0098236B" w:rsidRPr="0098236B">
        <w:rPr>
          <w:sz w:val="22"/>
          <w:lang w:val="en-US"/>
        </w:rPr>
        <w:t>plasticine</w:t>
      </w:r>
      <w:proofErr w:type="spellEnd"/>
      <w:r w:rsidR="0098236B" w:rsidRPr="0098236B">
        <w:rPr>
          <w:sz w:val="22"/>
          <w:lang w:val="en-US"/>
        </w:rPr>
        <w:t xml:space="preserve"> board</w:t>
      </w:r>
      <w:r w:rsidR="0098236B">
        <w:rPr>
          <w:sz w:val="22"/>
          <w:lang w:val="en-US"/>
        </w:rPr>
        <w:t xml:space="preserve">) and the distance from the step to this </w:t>
      </w:r>
      <w:proofErr w:type="spellStart"/>
      <w:r w:rsidR="0098236B">
        <w:rPr>
          <w:sz w:val="22"/>
          <w:lang w:val="en-US"/>
        </w:rPr>
        <w:t>plasticine</w:t>
      </w:r>
      <w:proofErr w:type="spellEnd"/>
      <w:r w:rsidR="0098236B">
        <w:rPr>
          <w:sz w:val="22"/>
          <w:lang w:val="en-US"/>
        </w:rPr>
        <w:t xml:space="preserve"> board. </w:t>
      </w:r>
    </w:p>
    <w:p w:rsidR="0098236B" w:rsidRDefault="0098236B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80340" distR="114300" simplePos="0" relativeHeight="251699200" behindDoc="1" locked="0" layoutInCell="1" allowOverlap="1" wp14:anchorId="2F8E69B3" wp14:editId="0579C369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1281600" cy="1728000"/>
            <wp:effectExtent l="0" t="0" r="0" b="5715"/>
            <wp:wrapTight wrapText="bothSides">
              <wp:wrapPolygon edited="0">
                <wp:start x="0" y="0"/>
                <wp:lineTo x="0" y="21433"/>
                <wp:lineTo x="21193" y="21433"/>
                <wp:lineTo x="2119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6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D11" w:rsidRPr="0098236B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>
        <w:rPr>
          <w:sz w:val="22"/>
          <w:lang w:val="en-US"/>
        </w:rPr>
        <w:t>The image to the right shows the parts of the</w:t>
      </w:r>
      <w:r w:rsidRPr="0098236B">
        <w:rPr>
          <w:sz w:val="22"/>
          <w:lang w:val="en-US"/>
        </w:rPr>
        <w:t xml:space="preserve"> zone where the jumper has to take-off: the take-off board (with a wid</w:t>
      </w:r>
      <w:r w:rsidR="003B7093">
        <w:rPr>
          <w:sz w:val="22"/>
          <w:lang w:val="en-US"/>
        </w:rPr>
        <w:t>t</w:t>
      </w:r>
      <w:r w:rsidRPr="0098236B">
        <w:rPr>
          <w:sz w:val="22"/>
          <w:lang w:val="en-US"/>
        </w:rPr>
        <w:t>h of 20cm), the take-off line (included in the take-off board) and the plasticine indicator (10 cm width). In total, the area of this zone is 30x122cm.</w:t>
      </w:r>
    </w:p>
    <w:p w:rsidR="0098236B" w:rsidRDefault="0098236B" w:rsidP="00DE6CF7">
      <w:pPr>
        <w:pStyle w:val="Prrafodelista"/>
        <w:suppressAutoHyphens w:val="0"/>
        <w:ind w:left="360"/>
        <w:jc w:val="both"/>
        <w:rPr>
          <w:b/>
          <w:sz w:val="22"/>
          <w:lang w:val="en-US"/>
        </w:rPr>
      </w:pPr>
    </w:p>
    <w:p w:rsidR="00526150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 w:rsidRPr="0098236B"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 w:rsidRPr="0098236B">
        <w:rPr>
          <w:sz w:val="22"/>
          <w:lang w:val="en-US"/>
        </w:rPr>
        <w:t xml:space="preserve"> wants </w:t>
      </w:r>
      <w:r w:rsidR="003B7093" w:rsidRPr="0098236B">
        <w:rPr>
          <w:sz w:val="22"/>
          <w:lang w:val="en-US"/>
        </w:rPr>
        <w:t>us</w:t>
      </w:r>
      <w:r w:rsidRPr="0098236B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 xml:space="preserve">to </w:t>
      </w:r>
      <w:r w:rsidRPr="0098236B">
        <w:rPr>
          <w:sz w:val="22"/>
          <w:lang w:val="en-US"/>
        </w:rPr>
        <w:t xml:space="preserve">evaluate our software using a number of provided images, </w:t>
      </w:r>
      <w:r>
        <w:rPr>
          <w:sz w:val="22"/>
          <w:lang w:val="en-US"/>
        </w:rPr>
        <w:t xml:space="preserve">named </w:t>
      </w:r>
      <w:r w:rsidRPr="0098236B">
        <w:rPr>
          <w:i/>
          <w:sz w:val="22"/>
          <w:lang w:val="en-US"/>
        </w:rPr>
        <w:t>long_jump_0.png</w:t>
      </w:r>
      <w:r w:rsidRPr="0098236B">
        <w:rPr>
          <w:sz w:val="22"/>
          <w:lang w:val="en-US"/>
        </w:rPr>
        <w:t xml:space="preserve"> to </w:t>
      </w:r>
      <w:bookmarkStart w:id="0" w:name="_GoBack"/>
      <w:bookmarkEnd w:id="0"/>
      <w:r w:rsidRPr="003B7093">
        <w:rPr>
          <w:i/>
          <w:sz w:val="22"/>
          <w:lang w:val="en-US"/>
        </w:rPr>
        <w:t>lon_jump_4.png</w:t>
      </w:r>
      <w:r>
        <w:rPr>
          <w:sz w:val="22"/>
          <w:lang w:val="en-US"/>
        </w:rPr>
        <w:t xml:space="preserve">, </w:t>
      </w:r>
      <w:r w:rsidR="00526150">
        <w:rPr>
          <w:sz w:val="22"/>
          <w:lang w:val="en-US"/>
        </w:rPr>
        <w:t>which</w:t>
      </w:r>
      <w:r>
        <w:rPr>
          <w:sz w:val="22"/>
          <w:lang w:val="en-US"/>
        </w:rPr>
        <w:t xml:space="preserve"> are annotated with the distance from the jumper sneaker tip to the beginning of the </w:t>
      </w:r>
      <w:proofErr w:type="spellStart"/>
      <w:r>
        <w:rPr>
          <w:sz w:val="22"/>
          <w:lang w:val="en-US"/>
        </w:rPr>
        <w:t>plasticine</w:t>
      </w:r>
      <w:proofErr w:type="spellEnd"/>
      <w:r>
        <w:rPr>
          <w:sz w:val="22"/>
          <w:lang w:val="en-US"/>
        </w:rPr>
        <w:t xml:space="preserve"> indicator.</w:t>
      </w:r>
      <w:r w:rsidR="00526150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>With this goal</w:t>
      </w:r>
      <w:r w:rsidR="00526150">
        <w:rPr>
          <w:sz w:val="22"/>
          <w:lang w:val="en-US"/>
        </w:rPr>
        <w:t>, implement a code that:</w:t>
      </w:r>
    </w:p>
    <w:p w:rsidR="00526150" w:rsidRDefault="00526150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Computes the </w:t>
      </w:r>
      <w:proofErr w:type="spellStart"/>
      <w:r>
        <w:rPr>
          <w:sz w:val="22"/>
          <w:lang w:val="en-US"/>
        </w:rPr>
        <w:t>homography</w:t>
      </w:r>
      <w:proofErr w:type="spellEnd"/>
      <w:r>
        <w:rPr>
          <w:sz w:val="22"/>
          <w:lang w:val="en-US"/>
        </w:rPr>
        <w:t xml:space="preserve"> between the take-off zone in the images and a rectangle with the real size (30x122cm).</w:t>
      </w:r>
    </w:p>
    <w:p w:rsidR="003B7093" w:rsidRDefault="003B7093" w:rsidP="00DE6CF7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jumper sneaker tip in the zone without perspective.</w:t>
      </w:r>
    </w:p>
    <w:p w:rsidR="003B7093" w:rsidRPr="003B7093" w:rsidRDefault="003B7093" w:rsidP="00DE6CF7">
      <w:pPr>
        <w:suppressAutoHyphens w:val="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Having the pointed coordinate, computes and reports the distance from it to the </w:t>
      </w:r>
      <w:proofErr w:type="spellStart"/>
      <w:r>
        <w:rPr>
          <w:sz w:val="22"/>
          <w:lang w:val="en-US"/>
        </w:rPr>
        <w:t>plasticine</w:t>
      </w:r>
      <w:proofErr w:type="spellEnd"/>
      <w:r>
        <w:rPr>
          <w:sz w:val="22"/>
          <w:lang w:val="en-US"/>
        </w:rPr>
        <w:t xml:space="preserve"> indicator. </w:t>
      </w:r>
      <w:r w:rsidRPr="00526150">
        <w:rPr>
          <w:i/>
          <w:sz w:val="22"/>
          <w:lang w:val="en-US"/>
        </w:rPr>
        <w:t>Note: remember that it is 10cm width.</w:t>
      </w:r>
      <w:r>
        <w:rPr>
          <w:i/>
          <w:sz w:val="22"/>
          <w:lang w:val="en-US"/>
        </w:rPr>
        <w:t xml:space="preserve"> </w:t>
      </w:r>
      <w:r>
        <w:rPr>
          <w:sz w:val="22"/>
          <w:lang w:val="en-US"/>
        </w:rPr>
        <w:t>Is this distance the same as the provided one?</w:t>
      </w:r>
    </w:p>
    <w:p w:rsidR="00526150" w:rsidRDefault="00526150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3B7093" w:rsidRDefault="003B7093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4724310" cy="2659380"/>
            <wp:effectExtent l="0" t="0" r="635" b="7620"/>
            <wp:docPr id="7" name="Imagen 7" descr="E:\Trabajo\Docencia\Asignaturas\Vision por Computador\Practicas\2017-2018\Exercise 7 - Homographies\imagenes_homografias\long_jum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46" cy="26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ind w:left="426" w:hanging="284"/>
        <w:jc w:val="both"/>
        <w:rPr>
          <w:sz w:val="22"/>
          <w:lang w:val="en-US"/>
        </w:rPr>
      </w:pPr>
      <w:r w:rsidRPr="00526150">
        <w:rPr>
          <w:b/>
          <w:sz w:val="22"/>
          <w:lang w:val="en-US"/>
        </w:rPr>
        <w:lastRenderedPageBreak/>
        <w:t xml:space="preserve">OPTIONAL! Application: Offside detection. </w:t>
      </w:r>
      <w:proofErr w:type="spellStart"/>
      <w:r w:rsidR="000F021F" w:rsidRPr="001D3AB4">
        <w:rPr>
          <w:i/>
          <w:sz w:val="22"/>
          <w:lang w:val="en-US"/>
        </w:rPr>
        <w:t>LaLiga</w:t>
      </w:r>
      <w:proofErr w:type="spellEnd"/>
      <w:r w:rsidR="000F021F">
        <w:rPr>
          <w:sz w:val="22"/>
          <w:lang w:val="en-US"/>
        </w:rPr>
        <w:t xml:space="preserve"> has also called to our offices asking for a software to draw a line at the position of the last defender in a soccer match, making easier in this way </w:t>
      </w:r>
      <w:r w:rsidR="003B7093">
        <w:rPr>
          <w:sz w:val="22"/>
          <w:lang w:val="en-US"/>
        </w:rPr>
        <w:t xml:space="preserve">to decide </w:t>
      </w:r>
      <w:r w:rsidR="000F021F">
        <w:rPr>
          <w:sz w:val="22"/>
          <w:lang w:val="en-US"/>
        </w:rPr>
        <w:t xml:space="preserve">if a player was offside. </w:t>
      </w:r>
      <w:r w:rsidR="001D3AB4">
        <w:rPr>
          <w:sz w:val="22"/>
          <w:lang w:val="en-US"/>
        </w:rPr>
        <w:t>To fulfill this requirement, develop a code that:</w:t>
      </w:r>
    </w:p>
    <w:p w:rsidR="001D3AB4" w:rsidRDefault="001D3AB4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1D3AB4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Removes the perspective of the penalty area. The size of this area is 16.5x40.3m. Use </w:t>
      </w:r>
      <w:r w:rsidR="003B7093">
        <w:rPr>
          <w:sz w:val="22"/>
          <w:lang w:val="en-US"/>
        </w:rPr>
        <w:t xml:space="preserve">the </w:t>
      </w:r>
      <w:r>
        <w:rPr>
          <w:sz w:val="22"/>
          <w:lang w:val="en-US"/>
        </w:rPr>
        <w:t xml:space="preserve">provided image </w:t>
      </w:r>
      <w:r w:rsidRPr="001D3AB4">
        <w:rPr>
          <w:i/>
          <w:sz w:val="22"/>
          <w:lang w:val="en-US"/>
        </w:rPr>
        <w:t>offside.jpg</w:t>
      </w:r>
      <w:r w:rsidR="003B7093">
        <w:rPr>
          <w:i/>
          <w:sz w:val="22"/>
          <w:lang w:val="en-US"/>
        </w:rPr>
        <w:t xml:space="preserve"> </w:t>
      </w:r>
      <w:r w:rsidR="003B7093">
        <w:rPr>
          <w:sz w:val="22"/>
          <w:lang w:val="en-US"/>
        </w:rPr>
        <w:t>for that</w:t>
      </w:r>
      <w:r>
        <w:rPr>
          <w:sz w:val="22"/>
          <w:lang w:val="en-US"/>
        </w:rPr>
        <w:t>.</w:t>
      </w:r>
    </w:p>
    <w:p w:rsidR="003B7093" w:rsidRDefault="003B7093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1D3AB4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position of the last defender.</w:t>
      </w:r>
    </w:p>
    <w:p w:rsidR="003B7093" w:rsidRDefault="003B7093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1D3AB4" w:rsidRPr="003B7093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Draws a line in the initial image crossing that position. </w:t>
      </w:r>
      <w:r w:rsidRPr="001D3AB4">
        <w:rPr>
          <w:i/>
          <w:sz w:val="22"/>
          <w:lang w:val="en-US"/>
        </w:rPr>
        <w:t xml:space="preserve">Note: for doing that you </w:t>
      </w:r>
      <w:r w:rsidR="00DE6CF7">
        <w:rPr>
          <w:i/>
          <w:sz w:val="22"/>
          <w:lang w:val="en-US"/>
        </w:rPr>
        <w:t>can</w:t>
      </w:r>
      <w:r w:rsidRPr="001D3AB4">
        <w:rPr>
          <w:i/>
          <w:sz w:val="22"/>
          <w:lang w:val="en-US"/>
        </w:rPr>
        <w:t xml:space="preserve"> first define a line crossing this point in the image without perspective by setting two points, and then translate these points to the initial image using the inverse </w:t>
      </w:r>
      <w:proofErr w:type="spellStart"/>
      <w:r w:rsidRPr="001D3AB4">
        <w:rPr>
          <w:i/>
          <w:sz w:val="22"/>
          <w:lang w:val="en-US"/>
        </w:rPr>
        <w:t>homography</w:t>
      </w:r>
      <w:proofErr w:type="spellEnd"/>
      <w:r w:rsidRPr="001D3AB4">
        <w:rPr>
          <w:i/>
          <w:sz w:val="22"/>
          <w:lang w:val="en-US"/>
        </w:rPr>
        <w:t xml:space="preserve"> and </w:t>
      </w:r>
      <w:r w:rsidR="00DE6CF7">
        <w:rPr>
          <w:i/>
          <w:sz w:val="22"/>
          <w:lang w:val="en-US"/>
        </w:rPr>
        <w:t xml:space="preserve">finally </w:t>
      </w:r>
      <w:r w:rsidRPr="001D3AB4">
        <w:rPr>
          <w:i/>
          <w:sz w:val="22"/>
          <w:lang w:val="en-US"/>
        </w:rPr>
        <w:t>draw a line connecting them.</w:t>
      </w:r>
    </w:p>
    <w:p w:rsidR="003B7093" w:rsidRPr="003B7093" w:rsidRDefault="003B7093" w:rsidP="00DE6CF7">
      <w:pPr>
        <w:suppressAutoHyphens w:val="0"/>
        <w:jc w:val="both"/>
        <w:rPr>
          <w:sz w:val="22"/>
          <w:lang w:val="en-US"/>
        </w:rPr>
      </w:pPr>
    </w:p>
    <w:p w:rsidR="00A52665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Is the Luis Suarez goal legal?</w:t>
      </w:r>
    </w:p>
    <w:p w:rsidR="003B7093" w:rsidRDefault="003B7093" w:rsidP="003B7093">
      <w:pPr>
        <w:pStyle w:val="Prrafodelista"/>
        <w:suppressAutoHyphens w:val="0"/>
        <w:ind w:left="993"/>
        <w:rPr>
          <w:sz w:val="22"/>
          <w:lang w:val="en-US"/>
        </w:rPr>
      </w:pPr>
    </w:p>
    <w:p w:rsidR="001D3AB4" w:rsidRPr="00A52665" w:rsidRDefault="00A52665" w:rsidP="003B7093">
      <w:pPr>
        <w:suppressAutoHyphens w:val="0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507899" cy="3525520"/>
            <wp:effectExtent l="0" t="0" r="0" b="0"/>
            <wp:docPr id="8" name="Imagen 8" descr="E:\Trabajo\Docencia\Asignaturas\Vision por Computador\Practicas\2017-2018\Exercise 7 - Homographies\offside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rabajo\Docencia\Asignaturas\Vision por Computador\Practicas\2017-2018\Exercise 7 - Homographies\offside_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" r="7047"/>
                    <a:stretch/>
                  </pic:blipFill>
                  <pic:spPr bwMode="auto">
                    <a:xfrm>
                      <a:off x="0" y="0"/>
                      <a:ext cx="5523195" cy="35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AB4" w:rsidRPr="00526150" w:rsidRDefault="001D3AB4" w:rsidP="001D3AB4">
      <w:pPr>
        <w:pStyle w:val="Prrafodelista"/>
        <w:suppressAutoHyphens w:val="0"/>
        <w:ind w:left="993"/>
        <w:rPr>
          <w:sz w:val="22"/>
          <w:lang w:val="en-US"/>
        </w:rPr>
      </w:pPr>
    </w:p>
    <w:sectPr w:rsidR="001D3AB4" w:rsidRPr="00526150" w:rsidSect="00FD368F">
      <w:headerReference w:type="default" r:id="rId14"/>
      <w:pgSz w:w="11906" w:h="16838"/>
      <w:pgMar w:top="1667" w:right="1416" w:bottom="1418" w:left="1418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4AB" w:rsidRDefault="008E24AB">
      <w:r>
        <w:separator/>
      </w:r>
    </w:p>
  </w:endnote>
  <w:endnote w:type="continuationSeparator" w:id="0">
    <w:p w:rsidR="008E24AB" w:rsidRDefault="008E2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us Extra Bold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4AB" w:rsidRDefault="008E24AB">
      <w:r>
        <w:separator/>
      </w:r>
    </w:p>
  </w:footnote>
  <w:footnote w:type="continuationSeparator" w:id="0">
    <w:p w:rsidR="008E24AB" w:rsidRDefault="008E24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C13" w:rsidRDefault="00AE100A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20A691AB" wp14:editId="312F16A1">
          <wp:simplePos x="0" y="0"/>
          <wp:positionH relativeFrom="column">
            <wp:posOffset>5102225</wp:posOffset>
          </wp:positionH>
          <wp:positionV relativeFrom="paragraph">
            <wp:posOffset>-224155</wp:posOffset>
          </wp:positionV>
          <wp:extent cx="643255" cy="665480"/>
          <wp:effectExtent l="0" t="0" r="4445" b="127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1C13">
      <w:t>Dpto. Ingeniería de Sistemas y Automática</w:t>
    </w:r>
  </w:p>
  <w:p w:rsidR="00931C13" w:rsidRDefault="00931C13">
    <w:pPr>
      <w:pStyle w:val="Encabezado"/>
    </w:pPr>
    <w:r>
      <w:t xml:space="preserve">Universidad de </w:t>
    </w:r>
    <w:r w:rsidR="00D355B8">
      <w:t>Málaga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973CC2"/>
    <w:multiLevelType w:val="hybridMultilevel"/>
    <w:tmpl w:val="295E6AB6"/>
    <w:lvl w:ilvl="0" w:tplc="E6C4A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2C85D63"/>
    <w:multiLevelType w:val="hybridMultilevel"/>
    <w:tmpl w:val="ACEEAF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B0C740F"/>
    <w:multiLevelType w:val="hybridMultilevel"/>
    <w:tmpl w:val="81B0E62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A0369D"/>
    <w:multiLevelType w:val="hybridMultilevel"/>
    <w:tmpl w:val="A6720F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4B3E85"/>
    <w:multiLevelType w:val="hybridMultilevel"/>
    <w:tmpl w:val="71AC3A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5812FD1"/>
    <w:multiLevelType w:val="hybridMultilevel"/>
    <w:tmpl w:val="3D3EC72A"/>
    <w:lvl w:ilvl="0" w:tplc="4A2C00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B6C6E8">
      <w:start w:val="17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68E47B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D366AB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4C9C59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09CE8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44421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CE7C9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FE6A6D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>
    <w:nsid w:val="18AE7EE2"/>
    <w:multiLevelType w:val="multilevel"/>
    <w:tmpl w:val="D070DD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1CAA4EE3"/>
    <w:multiLevelType w:val="multilevel"/>
    <w:tmpl w:val="512EDA7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13">
    <w:nsid w:val="228D2A7B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B6A4C"/>
    <w:multiLevelType w:val="hybridMultilevel"/>
    <w:tmpl w:val="674C2B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77155"/>
    <w:multiLevelType w:val="hybridMultilevel"/>
    <w:tmpl w:val="105E6204"/>
    <w:lvl w:ilvl="0" w:tplc="0C0A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D5129C1"/>
    <w:multiLevelType w:val="hybridMultilevel"/>
    <w:tmpl w:val="F4562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2009E7"/>
    <w:multiLevelType w:val="hybridMultilevel"/>
    <w:tmpl w:val="7E82D1E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5AD5DE5"/>
    <w:multiLevelType w:val="multilevel"/>
    <w:tmpl w:val="0DBA1C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  <w:rPr>
        <w:i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1C0262B"/>
    <w:multiLevelType w:val="multilevel"/>
    <w:tmpl w:val="003A0CF8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2">
    <w:nsid w:val="45E23F7C"/>
    <w:multiLevelType w:val="multilevel"/>
    <w:tmpl w:val="957676C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3">
    <w:nsid w:val="46F8681B"/>
    <w:multiLevelType w:val="hybridMultilevel"/>
    <w:tmpl w:val="6310E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B41621"/>
    <w:multiLevelType w:val="hybridMultilevel"/>
    <w:tmpl w:val="6D3E7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9C6A78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CD28AC"/>
    <w:multiLevelType w:val="hybridMultilevel"/>
    <w:tmpl w:val="2E4C6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D43431"/>
    <w:multiLevelType w:val="hybridMultilevel"/>
    <w:tmpl w:val="CC9403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D0A2340"/>
    <w:multiLevelType w:val="hybridMultilevel"/>
    <w:tmpl w:val="1646E11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1B47CAA"/>
    <w:multiLevelType w:val="hybridMultilevel"/>
    <w:tmpl w:val="C2E692E0"/>
    <w:lvl w:ilvl="0" w:tplc="F9606E5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35A2F2C"/>
    <w:multiLevelType w:val="hybridMultilevel"/>
    <w:tmpl w:val="DBF83854"/>
    <w:lvl w:ilvl="0" w:tplc="0C0A0017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4E2080E"/>
    <w:multiLevelType w:val="multilevel"/>
    <w:tmpl w:val="484E326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5A54A76"/>
    <w:multiLevelType w:val="hybridMultilevel"/>
    <w:tmpl w:val="94AE7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241406"/>
    <w:multiLevelType w:val="hybridMultilevel"/>
    <w:tmpl w:val="DCBA538C"/>
    <w:lvl w:ilvl="0" w:tplc="0C0A0019">
      <w:start w:val="1"/>
      <w:numFmt w:val="lowerLetter"/>
      <w:lvlText w:val="%1."/>
      <w:lvlJc w:val="left"/>
      <w:pPr>
        <w:ind w:left="1074" w:hanging="360"/>
      </w:p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4">
    <w:nsid w:val="6E3B212E"/>
    <w:multiLevelType w:val="hybridMultilevel"/>
    <w:tmpl w:val="6408E7D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55E5A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770723F0"/>
    <w:multiLevelType w:val="hybridMultilevel"/>
    <w:tmpl w:val="0A085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B9B3DDC"/>
    <w:multiLevelType w:val="multilevel"/>
    <w:tmpl w:val="24F425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0"/>
  </w:num>
  <w:num w:numId="8">
    <w:abstractNumId w:val="8"/>
  </w:num>
  <w:num w:numId="9">
    <w:abstractNumId w:val="28"/>
  </w:num>
  <w:num w:numId="10">
    <w:abstractNumId w:val="9"/>
  </w:num>
  <w:num w:numId="11">
    <w:abstractNumId w:val="4"/>
  </w:num>
  <w:num w:numId="12">
    <w:abstractNumId w:val="34"/>
  </w:num>
  <w:num w:numId="13">
    <w:abstractNumId w:val="29"/>
  </w:num>
  <w:num w:numId="14">
    <w:abstractNumId w:val="19"/>
  </w:num>
  <w:num w:numId="15">
    <w:abstractNumId w:val="14"/>
  </w:num>
  <w:num w:numId="16">
    <w:abstractNumId w:val="32"/>
  </w:num>
  <w:num w:numId="17">
    <w:abstractNumId w:val="18"/>
  </w:num>
  <w:num w:numId="18">
    <w:abstractNumId w:val="5"/>
  </w:num>
  <w:num w:numId="19">
    <w:abstractNumId w:val="33"/>
  </w:num>
  <w:num w:numId="20">
    <w:abstractNumId w:val="26"/>
  </w:num>
  <w:num w:numId="21">
    <w:abstractNumId w:val="16"/>
  </w:num>
  <w:num w:numId="22">
    <w:abstractNumId w:val="24"/>
  </w:num>
  <w:num w:numId="23">
    <w:abstractNumId w:val="25"/>
  </w:num>
  <w:num w:numId="24">
    <w:abstractNumId w:val="13"/>
  </w:num>
  <w:num w:numId="25">
    <w:abstractNumId w:val="7"/>
  </w:num>
  <w:num w:numId="26">
    <w:abstractNumId w:val="30"/>
  </w:num>
  <w:num w:numId="27">
    <w:abstractNumId w:val="3"/>
  </w:num>
  <w:num w:numId="28">
    <w:abstractNumId w:val="22"/>
  </w:num>
  <w:num w:numId="29">
    <w:abstractNumId w:val="12"/>
  </w:num>
  <w:num w:numId="30">
    <w:abstractNumId w:val="21"/>
  </w:num>
  <w:num w:numId="31">
    <w:abstractNumId w:val="35"/>
  </w:num>
  <w:num w:numId="32">
    <w:abstractNumId w:val="11"/>
  </w:num>
  <w:num w:numId="33">
    <w:abstractNumId w:val="31"/>
  </w:num>
  <w:num w:numId="34">
    <w:abstractNumId w:val="20"/>
  </w:num>
  <w:num w:numId="35">
    <w:abstractNumId w:val="37"/>
  </w:num>
  <w:num w:numId="36">
    <w:abstractNumId w:val="36"/>
  </w:num>
  <w:num w:numId="37">
    <w:abstractNumId w:val="23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B8"/>
    <w:rsid w:val="000041A9"/>
    <w:rsid w:val="00016FB5"/>
    <w:rsid w:val="000254B5"/>
    <w:rsid w:val="0003440C"/>
    <w:rsid w:val="00035B55"/>
    <w:rsid w:val="00053D77"/>
    <w:rsid w:val="0008334D"/>
    <w:rsid w:val="000971D9"/>
    <w:rsid w:val="000C285F"/>
    <w:rsid w:val="000C592B"/>
    <w:rsid w:val="000D30CD"/>
    <w:rsid w:val="000F021F"/>
    <w:rsid w:val="000F022F"/>
    <w:rsid w:val="000F6863"/>
    <w:rsid w:val="00112CDE"/>
    <w:rsid w:val="0011378B"/>
    <w:rsid w:val="001314C4"/>
    <w:rsid w:val="001428C8"/>
    <w:rsid w:val="00182C94"/>
    <w:rsid w:val="00184049"/>
    <w:rsid w:val="00193060"/>
    <w:rsid w:val="001B692F"/>
    <w:rsid w:val="001D3AB4"/>
    <w:rsid w:val="00204211"/>
    <w:rsid w:val="00206CDB"/>
    <w:rsid w:val="00210B1E"/>
    <w:rsid w:val="00245FA4"/>
    <w:rsid w:val="002A503F"/>
    <w:rsid w:val="002A76A3"/>
    <w:rsid w:val="002D7C50"/>
    <w:rsid w:val="002E1060"/>
    <w:rsid w:val="00305103"/>
    <w:rsid w:val="00307CAC"/>
    <w:rsid w:val="00324CCA"/>
    <w:rsid w:val="00345A69"/>
    <w:rsid w:val="00351B66"/>
    <w:rsid w:val="00354730"/>
    <w:rsid w:val="00383826"/>
    <w:rsid w:val="00394007"/>
    <w:rsid w:val="003B7093"/>
    <w:rsid w:val="003D72A1"/>
    <w:rsid w:val="003E1F00"/>
    <w:rsid w:val="0040007A"/>
    <w:rsid w:val="004167D3"/>
    <w:rsid w:val="00422DCE"/>
    <w:rsid w:val="00430935"/>
    <w:rsid w:val="00434A46"/>
    <w:rsid w:val="00452911"/>
    <w:rsid w:val="00460358"/>
    <w:rsid w:val="00461FFC"/>
    <w:rsid w:val="004675C1"/>
    <w:rsid w:val="00474286"/>
    <w:rsid w:val="00492EB9"/>
    <w:rsid w:val="00496C89"/>
    <w:rsid w:val="004B5F87"/>
    <w:rsid w:val="004D4956"/>
    <w:rsid w:val="004D68F0"/>
    <w:rsid w:val="004E141F"/>
    <w:rsid w:val="004E68D1"/>
    <w:rsid w:val="004F2B2B"/>
    <w:rsid w:val="004F5170"/>
    <w:rsid w:val="00526150"/>
    <w:rsid w:val="00542E67"/>
    <w:rsid w:val="00573A7B"/>
    <w:rsid w:val="00583784"/>
    <w:rsid w:val="00593462"/>
    <w:rsid w:val="005A26A2"/>
    <w:rsid w:val="005E4C60"/>
    <w:rsid w:val="006577C1"/>
    <w:rsid w:val="0066271D"/>
    <w:rsid w:val="00674724"/>
    <w:rsid w:val="006A63FA"/>
    <w:rsid w:val="006B6266"/>
    <w:rsid w:val="006C59C8"/>
    <w:rsid w:val="00712143"/>
    <w:rsid w:val="00713486"/>
    <w:rsid w:val="00764EF6"/>
    <w:rsid w:val="007652DB"/>
    <w:rsid w:val="0077473A"/>
    <w:rsid w:val="007754DA"/>
    <w:rsid w:val="00782D11"/>
    <w:rsid w:val="007C232E"/>
    <w:rsid w:val="007C7725"/>
    <w:rsid w:val="007C7DA5"/>
    <w:rsid w:val="007D1ACF"/>
    <w:rsid w:val="007D7CD9"/>
    <w:rsid w:val="007E10F0"/>
    <w:rsid w:val="007F131F"/>
    <w:rsid w:val="008B5955"/>
    <w:rsid w:val="008E24AB"/>
    <w:rsid w:val="0092664A"/>
    <w:rsid w:val="00931C13"/>
    <w:rsid w:val="00934506"/>
    <w:rsid w:val="009562A2"/>
    <w:rsid w:val="009604A3"/>
    <w:rsid w:val="0098236B"/>
    <w:rsid w:val="009E6623"/>
    <w:rsid w:val="009F2666"/>
    <w:rsid w:val="00A02DCB"/>
    <w:rsid w:val="00A0538E"/>
    <w:rsid w:val="00A217A3"/>
    <w:rsid w:val="00A52665"/>
    <w:rsid w:val="00A70D0D"/>
    <w:rsid w:val="00A71731"/>
    <w:rsid w:val="00A82A52"/>
    <w:rsid w:val="00A871FD"/>
    <w:rsid w:val="00AA7BC6"/>
    <w:rsid w:val="00AB33FB"/>
    <w:rsid w:val="00AC239F"/>
    <w:rsid w:val="00AC3247"/>
    <w:rsid w:val="00AE100A"/>
    <w:rsid w:val="00AE7CF9"/>
    <w:rsid w:val="00B326EC"/>
    <w:rsid w:val="00B354E9"/>
    <w:rsid w:val="00B77186"/>
    <w:rsid w:val="00BD5B67"/>
    <w:rsid w:val="00BE1A13"/>
    <w:rsid w:val="00C01B41"/>
    <w:rsid w:val="00C14076"/>
    <w:rsid w:val="00C44175"/>
    <w:rsid w:val="00C4493D"/>
    <w:rsid w:val="00C50DBA"/>
    <w:rsid w:val="00C510B4"/>
    <w:rsid w:val="00C554B9"/>
    <w:rsid w:val="00C84994"/>
    <w:rsid w:val="00C97A9A"/>
    <w:rsid w:val="00CA2F86"/>
    <w:rsid w:val="00CC1621"/>
    <w:rsid w:val="00D13AE5"/>
    <w:rsid w:val="00D355B8"/>
    <w:rsid w:val="00D44EE8"/>
    <w:rsid w:val="00D81587"/>
    <w:rsid w:val="00DD2642"/>
    <w:rsid w:val="00DE3CC7"/>
    <w:rsid w:val="00DE6CF7"/>
    <w:rsid w:val="00E33E72"/>
    <w:rsid w:val="00E358F5"/>
    <w:rsid w:val="00E51C3E"/>
    <w:rsid w:val="00E557AD"/>
    <w:rsid w:val="00E62DAE"/>
    <w:rsid w:val="00E712AF"/>
    <w:rsid w:val="00E74DF4"/>
    <w:rsid w:val="00E82920"/>
    <w:rsid w:val="00EB63CD"/>
    <w:rsid w:val="00ED40C8"/>
    <w:rsid w:val="00EE3AD1"/>
    <w:rsid w:val="00EE6713"/>
    <w:rsid w:val="00F47871"/>
    <w:rsid w:val="00F86DB3"/>
    <w:rsid w:val="00F94102"/>
    <w:rsid w:val="00FB7F49"/>
    <w:rsid w:val="00FD1BC6"/>
    <w:rsid w:val="00FD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5:docId w15:val="{A4FDA83A-E760-46FB-8BFB-83AAD19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A46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A053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53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849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0AEE9-4237-445A-BD0A-EB802278D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Raul RS</cp:lastModifiedBy>
  <cp:revision>4</cp:revision>
  <cp:lastPrinted>2018-01-09T09:17:00Z</cp:lastPrinted>
  <dcterms:created xsi:type="dcterms:W3CDTF">2017-12-17T12:33:00Z</dcterms:created>
  <dcterms:modified xsi:type="dcterms:W3CDTF">2018-01-10T11:26:00Z</dcterms:modified>
</cp:coreProperties>
</file>